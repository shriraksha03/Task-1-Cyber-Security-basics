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68B6" w14:textId="77777777" w:rsidR="00963CF7" w:rsidRPr="00963CF7" w:rsidRDefault="00963CF7" w:rsidP="00963CF7">
      <w:pPr>
        <w:jc w:val="center"/>
        <w:rPr>
          <w:rFonts w:ascii="Franklin Gothic Heavy" w:hAnsi="Franklin Gothic Heavy" w:cs="Times New Roman"/>
          <w:b/>
          <w:bCs/>
          <w:sz w:val="36"/>
          <w:szCs w:val="36"/>
          <w:lang w:val="en-IN"/>
        </w:rPr>
      </w:pPr>
      <w:r w:rsidRPr="00963CF7">
        <w:rPr>
          <w:rFonts w:ascii="Franklin Gothic Heavy" w:hAnsi="Franklin Gothic Heavy" w:cs="Times New Roman"/>
          <w:b/>
          <w:bCs/>
          <w:sz w:val="36"/>
          <w:szCs w:val="36"/>
          <w:lang w:val="en-IN"/>
        </w:rPr>
        <w:t>Understanding Cyber Security Basics &amp; Attack Surface</w:t>
      </w:r>
    </w:p>
    <w:p w14:paraId="52CDD63E" w14:textId="77777777" w:rsidR="00963CF7" w:rsidRPr="00963CF7" w:rsidRDefault="00963CF7" w:rsidP="00963CF7">
      <w:pPr>
        <w:jc w:val="center"/>
        <w:rPr>
          <w:rFonts w:ascii="Franklin Gothic Heavy" w:hAnsi="Franklin Gothic Heavy" w:cs="Times New Roman"/>
          <w:b/>
          <w:bCs/>
          <w:sz w:val="36"/>
          <w:szCs w:val="36"/>
          <w:lang w:val="en-IN"/>
        </w:rPr>
      </w:pPr>
    </w:p>
    <w:p w14:paraId="61B6C8D5" w14:textId="54BBDCCC" w:rsidR="00963CF7" w:rsidRPr="00963CF7" w:rsidRDefault="00963CF7" w:rsidP="00963CF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63CF7">
        <w:rPr>
          <w:rFonts w:ascii="Times New Roman" w:hAnsi="Times New Roman" w:cs="Times New Roman"/>
          <w:b/>
          <w:bCs/>
          <w:sz w:val="32"/>
          <w:szCs w:val="32"/>
          <w:lang w:val="en-IN"/>
        </w:rPr>
        <w:t>CYBER SECURITY</w:t>
      </w:r>
    </w:p>
    <w:p w14:paraId="70925095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 </w:t>
      </w:r>
      <w:r w:rsidRPr="00963CF7">
        <w:rPr>
          <w:rFonts w:cstheme="minorHAnsi"/>
          <w:sz w:val="28"/>
          <w:szCs w:val="28"/>
          <w:lang w:val="en-IN"/>
        </w:rPr>
        <w:t>Cyber Security is the practice of protecting systems, networks, applications, and data from digital attacks.</w:t>
      </w:r>
      <w:r w:rsidRPr="00963CF7">
        <w:rPr>
          <w:rFonts w:cstheme="minorHAnsi"/>
          <w:sz w:val="28"/>
          <w:szCs w:val="28"/>
          <w:lang w:val="en-IN"/>
        </w:rPr>
        <w:br/>
        <w:t>Its main goal is to ensure data safety, privacy, and uninterrupted services.</w:t>
      </w:r>
    </w:p>
    <w:p w14:paraId="382A48FC" w14:textId="77777777" w:rsid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Cyber security focuses on three core principles, called the CIA Triad.</w:t>
      </w:r>
    </w:p>
    <w:p w14:paraId="3CA04A8E" w14:textId="77777777" w:rsidR="00963CF7" w:rsidRDefault="00963CF7" w:rsidP="00963CF7">
      <w:pPr>
        <w:rPr>
          <w:rFonts w:cstheme="minorHAnsi"/>
          <w:sz w:val="28"/>
          <w:szCs w:val="28"/>
          <w:lang w:val="en-IN"/>
        </w:rPr>
      </w:pPr>
    </w:p>
    <w:p w14:paraId="2CD77F5F" w14:textId="77777777" w:rsidR="00963CF7" w:rsidRDefault="00963CF7" w:rsidP="00963CF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63CF7">
        <w:rPr>
          <w:rFonts w:ascii="Times New Roman" w:hAnsi="Times New Roman" w:cs="Times New Roman"/>
          <w:b/>
          <w:bCs/>
          <w:sz w:val="32"/>
          <w:szCs w:val="32"/>
          <w:lang w:val="en-IN"/>
        </w:rPr>
        <w:t>CIA Triad (Confidentiality, Integrity, Availability)</w:t>
      </w:r>
    </w:p>
    <w:p w14:paraId="3D41CDB1" w14:textId="77777777" w:rsidR="00963CF7" w:rsidRPr="00963CF7" w:rsidRDefault="00963CF7" w:rsidP="00963CF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DE5AB4E" w14:textId="3C42C872" w:rsidR="00963CF7" w:rsidRPr="00963CF7" w:rsidRDefault="00963CF7" w:rsidP="00963CF7">
      <w:pPr>
        <w:rPr>
          <w:rFonts w:cstheme="minorHAnsi"/>
          <w:b/>
          <w:bCs/>
          <w:sz w:val="28"/>
          <w:szCs w:val="28"/>
          <w:lang w:val="en-IN"/>
        </w:rPr>
      </w:pPr>
      <w:r w:rsidRPr="00963CF7">
        <w:rPr>
          <w:rFonts w:ascii="Segoe UI Emoji" w:hAnsi="Segoe UI Emoji" w:cs="Segoe UI Emoji"/>
          <w:b/>
          <w:bCs/>
          <w:sz w:val="28"/>
          <w:szCs w:val="28"/>
          <w:lang w:val="en-IN"/>
        </w:rPr>
        <w:t>🔐</w:t>
      </w:r>
      <w:r w:rsidRPr="00963CF7">
        <w:rPr>
          <w:rFonts w:cstheme="minorHAnsi"/>
          <w:b/>
          <w:bCs/>
          <w:sz w:val="28"/>
          <w:szCs w:val="28"/>
          <w:lang w:val="en-IN"/>
        </w:rPr>
        <w:t xml:space="preserve"> Confidentiality</w:t>
      </w:r>
    </w:p>
    <w:p w14:paraId="05342583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Ensures that only authorized users can access data.</w:t>
      </w:r>
    </w:p>
    <w:p w14:paraId="3C8FD367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Examples:</w:t>
      </w:r>
    </w:p>
    <w:p w14:paraId="74ADF4D3" w14:textId="77777777" w:rsidR="00963CF7" w:rsidRPr="00963CF7" w:rsidRDefault="00963CF7" w:rsidP="00963CF7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Online banking passwords</w:t>
      </w:r>
    </w:p>
    <w:p w14:paraId="50963DC2" w14:textId="77777777" w:rsidR="00963CF7" w:rsidRPr="00963CF7" w:rsidRDefault="00963CF7" w:rsidP="00963CF7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WhatsApp end-to-end encrypted messages</w:t>
      </w:r>
    </w:p>
    <w:p w14:paraId="2ECC261A" w14:textId="77777777" w:rsidR="00963CF7" w:rsidRPr="00963CF7" w:rsidRDefault="00963CF7" w:rsidP="00963CF7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OTPs sent to your phone</w:t>
      </w:r>
    </w:p>
    <w:p w14:paraId="68DE7920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How it's protected:</w:t>
      </w:r>
    </w:p>
    <w:p w14:paraId="39D9BDFB" w14:textId="77777777" w:rsidR="00963CF7" w:rsidRPr="00963CF7" w:rsidRDefault="00963CF7" w:rsidP="00963CF7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Encryption</w:t>
      </w:r>
    </w:p>
    <w:p w14:paraId="715A1B99" w14:textId="77777777" w:rsidR="00963CF7" w:rsidRPr="00963CF7" w:rsidRDefault="00963CF7" w:rsidP="00963CF7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Authentication (passwords, biometrics)</w:t>
      </w:r>
    </w:p>
    <w:p w14:paraId="28E1BF7C" w14:textId="77777777" w:rsidR="00963CF7" w:rsidRPr="00963CF7" w:rsidRDefault="00963CF7" w:rsidP="00963CF7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Access controls</w:t>
      </w:r>
    </w:p>
    <w:p w14:paraId="777BB81C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pict w14:anchorId="1EAD5BC3">
          <v:rect id="_x0000_i1037" style="width:0;height:1.5pt" o:hralign="center" o:hrstd="t" o:hr="t" fillcolor="#a0a0a0" stroked="f"/>
        </w:pict>
      </w:r>
    </w:p>
    <w:p w14:paraId="3A09A17A" w14:textId="697EB06A" w:rsidR="00963CF7" w:rsidRPr="00963CF7" w:rsidRDefault="00963CF7" w:rsidP="00963CF7">
      <w:pPr>
        <w:rPr>
          <w:rFonts w:cstheme="minorHAnsi"/>
          <w:b/>
          <w:bCs/>
          <w:sz w:val="28"/>
          <w:szCs w:val="28"/>
          <w:lang w:val="en-IN"/>
        </w:rPr>
      </w:pPr>
      <w:r w:rsidRPr="00963CF7">
        <w:rPr>
          <w:rFonts w:ascii="Segoe UI Emoji" w:hAnsi="Segoe UI Emoji" w:cs="Segoe UI Emoji"/>
          <w:b/>
          <w:bCs/>
          <w:sz w:val="28"/>
          <w:szCs w:val="28"/>
          <w:lang w:val="en-IN"/>
        </w:rPr>
        <w:t>🧾</w:t>
      </w:r>
      <w:r w:rsidRPr="00963CF7">
        <w:rPr>
          <w:rFonts w:cstheme="minorHAnsi"/>
          <w:b/>
          <w:bCs/>
          <w:sz w:val="28"/>
          <w:szCs w:val="28"/>
          <w:lang w:val="en-IN"/>
        </w:rPr>
        <w:t xml:space="preserve"> Integrity</w:t>
      </w:r>
    </w:p>
    <w:p w14:paraId="68BFA4DD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 xml:space="preserve">Ensures that </w:t>
      </w:r>
      <w:r w:rsidRPr="00963CF7">
        <w:rPr>
          <w:rFonts w:cstheme="minorHAnsi"/>
          <w:b/>
          <w:bCs/>
          <w:sz w:val="28"/>
          <w:szCs w:val="28"/>
          <w:lang w:val="en-IN"/>
        </w:rPr>
        <w:t>data is accurate and not altered</w:t>
      </w:r>
      <w:r w:rsidRPr="00963CF7">
        <w:rPr>
          <w:rFonts w:cstheme="minorHAnsi"/>
          <w:sz w:val="28"/>
          <w:szCs w:val="28"/>
          <w:lang w:val="en-IN"/>
        </w:rPr>
        <w:t xml:space="preserve"> without permission.</w:t>
      </w:r>
    </w:p>
    <w:p w14:paraId="1B24A707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b/>
          <w:bCs/>
          <w:sz w:val="28"/>
          <w:szCs w:val="28"/>
          <w:lang w:val="en-IN"/>
        </w:rPr>
        <w:t>Examples:</w:t>
      </w:r>
    </w:p>
    <w:p w14:paraId="68286ADE" w14:textId="77777777" w:rsidR="00963CF7" w:rsidRPr="00963CF7" w:rsidRDefault="00963CF7" w:rsidP="00963CF7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Bank balance should not change without a transaction</w:t>
      </w:r>
    </w:p>
    <w:p w14:paraId="7198B0BF" w14:textId="77777777" w:rsidR="00963CF7" w:rsidRPr="00963CF7" w:rsidRDefault="00963CF7" w:rsidP="00963CF7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Exam marks stored in college portals</w:t>
      </w:r>
    </w:p>
    <w:p w14:paraId="09C17106" w14:textId="77777777" w:rsidR="00963CF7" w:rsidRPr="00963CF7" w:rsidRDefault="00963CF7" w:rsidP="00963CF7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Transaction history in UPI apps</w:t>
      </w:r>
    </w:p>
    <w:p w14:paraId="5D199A5E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b/>
          <w:bCs/>
          <w:sz w:val="28"/>
          <w:szCs w:val="28"/>
          <w:lang w:val="en-IN"/>
        </w:rPr>
        <w:t>How it's protected:</w:t>
      </w:r>
    </w:p>
    <w:p w14:paraId="3A43E1EA" w14:textId="77777777" w:rsidR="00963CF7" w:rsidRPr="00963CF7" w:rsidRDefault="00963CF7" w:rsidP="00963CF7">
      <w:pPr>
        <w:numPr>
          <w:ilvl w:val="0"/>
          <w:numId w:val="27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Hashing</w:t>
      </w:r>
    </w:p>
    <w:p w14:paraId="593E98B6" w14:textId="77777777" w:rsidR="00963CF7" w:rsidRPr="00963CF7" w:rsidRDefault="00963CF7" w:rsidP="00963CF7">
      <w:pPr>
        <w:numPr>
          <w:ilvl w:val="0"/>
          <w:numId w:val="27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Digital signatures</w:t>
      </w:r>
    </w:p>
    <w:p w14:paraId="51755BA1" w14:textId="77777777" w:rsidR="00963CF7" w:rsidRPr="00963CF7" w:rsidRDefault="00963CF7" w:rsidP="00963CF7">
      <w:pPr>
        <w:numPr>
          <w:ilvl w:val="0"/>
          <w:numId w:val="27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Checksums</w:t>
      </w:r>
    </w:p>
    <w:p w14:paraId="1E48FD57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pict w14:anchorId="7BA61098">
          <v:rect id="_x0000_i1038" style="width:0;height:1.5pt" o:hralign="center" o:hrstd="t" o:hr="t" fillcolor="#a0a0a0" stroked="f"/>
        </w:pict>
      </w:r>
    </w:p>
    <w:p w14:paraId="712BC1E0" w14:textId="77777777" w:rsidR="00963CF7" w:rsidRDefault="00963CF7" w:rsidP="00963CF7">
      <w:pPr>
        <w:rPr>
          <w:rFonts w:cstheme="minorHAnsi"/>
          <w:b/>
          <w:bCs/>
          <w:sz w:val="28"/>
          <w:szCs w:val="28"/>
          <w:lang w:val="en-IN"/>
        </w:rPr>
      </w:pPr>
      <w:r w:rsidRPr="00963CF7">
        <w:rPr>
          <w:rFonts w:ascii="Segoe UI Emoji" w:hAnsi="Segoe UI Emoji" w:cs="Segoe UI Emoji"/>
          <w:b/>
          <w:bCs/>
          <w:sz w:val="28"/>
          <w:szCs w:val="28"/>
          <w:lang w:val="en-IN"/>
        </w:rPr>
        <w:t>⚙️</w:t>
      </w:r>
      <w:r w:rsidRPr="00963CF7">
        <w:rPr>
          <w:rFonts w:cstheme="minorHAnsi"/>
          <w:b/>
          <w:bCs/>
          <w:sz w:val="28"/>
          <w:szCs w:val="28"/>
          <w:lang w:val="en-IN"/>
        </w:rPr>
        <w:t xml:space="preserve"> Availability</w:t>
      </w:r>
    </w:p>
    <w:p w14:paraId="36B9B552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 xml:space="preserve">Ensures that </w:t>
      </w:r>
      <w:r w:rsidRPr="00963CF7">
        <w:rPr>
          <w:rFonts w:cstheme="minorHAnsi"/>
          <w:b/>
          <w:bCs/>
          <w:sz w:val="28"/>
          <w:szCs w:val="28"/>
          <w:lang w:val="en-IN"/>
        </w:rPr>
        <w:t>systems and data are accessible when needed</w:t>
      </w:r>
      <w:r w:rsidRPr="00963CF7">
        <w:rPr>
          <w:rFonts w:cstheme="minorHAnsi"/>
          <w:sz w:val="28"/>
          <w:szCs w:val="28"/>
          <w:lang w:val="en-IN"/>
        </w:rPr>
        <w:t>.</w:t>
      </w:r>
    </w:p>
    <w:p w14:paraId="0D6DE9E0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b/>
          <w:bCs/>
          <w:sz w:val="28"/>
          <w:szCs w:val="28"/>
          <w:lang w:val="en-IN"/>
        </w:rPr>
        <w:t>Examples:</w:t>
      </w:r>
    </w:p>
    <w:p w14:paraId="4CB1FD1B" w14:textId="77777777" w:rsidR="00963CF7" w:rsidRPr="00963CF7" w:rsidRDefault="00963CF7" w:rsidP="00963CF7">
      <w:pPr>
        <w:numPr>
          <w:ilvl w:val="0"/>
          <w:numId w:val="28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ATM servers working 24/7</w:t>
      </w:r>
    </w:p>
    <w:p w14:paraId="6347E0A1" w14:textId="77777777" w:rsidR="00963CF7" w:rsidRPr="00963CF7" w:rsidRDefault="00963CF7" w:rsidP="00963CF7">
      <w:pPr>
        <w:numPr>
          <w:ilvl w:val="0"/>
          <w:numId w:val="28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Email services like Gmail</w:t>
      </w:r>
    </w:p>
    <w:p w14:paraId="578168F0" w14:textId="77777777" w:rsidR="00963CF7" w:rsidRPr="00963CF7" w:rsidRDefault="00963CF7" w:rsidP="00963CF7">
      <w:pPr>
        <w:numPr>
          <w:ilvl w:val="0"/>
          <w:numId w:val="28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Banking apps during emergencies</w:t>
      </w:r>
    </w:p>
    <w:p w14:paraId="1AA3A0F9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b/>
          <w:bCs/>
          <w:sz w:val="28"/>
          <w:szCs w:val="28"/>
          <w:lang w:val="en-IN"/>
        </w:rPr>
        <w:t>Threats to availability:</w:t>
      </w:r>
    </w:p>
    <w:p w14:paraId="12632582" w14:textId="77777777" w:rsidR="00963CF7" w:rsidRPr="00963CF7" w:rsidRDefault="00963CF7" w:rsidP="00963CF7">
      <w:pPr>
        <w:numPr>
          <w:ilvl w:val="0"/>
          <w:numId w:val="29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DDoS attacks</w:t>
      </w:r>
    </w:p>
    <w:p w14:paraId="00A2B6C9" w14:textId="77777777" w:rsidR="00963CF7" w:rsidRPr="00963CF7" w:rsidRDefault="00963CF7" w:rsidP="00963CF7">
      <w:pPr>
        <w:numPr>
          <w:ilvl w:val="0"/>
          <w:numId w:val="29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Server crashes</w:t>
      </w:r>
    </w:p>
    <w:p w14:paraId="7D4AE63A" w14:textId="77777777" w:rsidR="00963CF7" w:rsidRPr="00963CF7" w:rsidRDefault="00963CF7" w:rsidP="00963CF7">
      <w:pPr>
        <w:numPr>
          <w:ilvl w:val="0"/>
          <w:numId w:val="29"/>
        </w:numPr>
        <w:rPr>
          <w:rFonts w:cstheme="minorHAnsi"/>
          <w:sz w:val="28"/>
          <w:szCs w:val="28"/>
          <w:lang w:val="en-IN"/>
        </w:rPr>
      </w:pPr>
      <w:r w:rsidRPr="00963CF7">
        <w:rPr>
          <w:rFonts w:cstheme="minorHAnsi"/>
          <w:sz w:val="28"/>
          <w:szCs w:val="28"/>
          <w:lang w:val="en-IN"/>
        </w:rPr>
        <w:t>Network failures</w:t>
      </w:r>
    </w:p>
    <w:p w14:paraId="2FCDE849" w14:textId="77777777" w:rsidR="00963CF7" w:rsidRPr="00963CF7" w:rsidRDefault="00963CF7" w:rsidP="00963CF7">
      <w:pPr>
        <w:rPr>
          <w:rFonts w:cstheme="minorHAnsi"/>
          <w:sz w:val="28"/>
          <w:szCs w:val="28"/>
          <w:lang w:val="en-IN"/>
        </w:rPr>
      </w:pPr>
    </w:p>
    <w:p w14:paraId="0CF1A712" w14:textId="77777777" w:rsid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Types of Cyber Attackers</w:t>
      </w:r>
    </w:p>
    <w:p w14:paraId="0268A685" w14:textId="77777777" w:rsidR="000D1AD6" w:rsidRP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51E5691" w14:textId="69109381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👨</w:t>
      </w:r>
      <w:r w:rsidRPr="000D1AD6">
        <w:rPr>
          <w:rFonts w:cstheme="minorHAnsi"/>
          <w:b/>
          <w:bCs/>
          <w:sz w:val="28"/>
          <w:szCs w:val="28"/>
          <w:lang w:val="en-IN"/>
        </w:rPr>
        <w:t>‍</w:t>
      </w: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💻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Script Kiddies</w:t>
      </w:r>
    </w:p>
    <w:p w14:paraId="65436771" w14:textId="77777777" w:rsidR="000D1AD6" w:rsidRPr="000D1AD6" w:rsidRDefault="000D1AD6" w:rsidP="000D1AD6">
      <w:pPr>
        <w:numPr>
          <w:ilvl w:val="0"/>
          <w:numId w:val="3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Beginners using ready-made tools</w:t>
      </w:r>
    </w:p>
    <w:p w14:paraId="65E438E8" w14:textId="77777777" w:rsidR="000D1AD6" w:rsidRPr="000D1AD6" w:rsidRDefault="000D1AD6" w:rsidP="000D1AD6">
      <w:pPr>
        <w:numPr>
          <w:ilvl w:val="0"/>
          <w:numId w:val="3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Low skill, high curiosity</w:t>
      </w:r>
    </w:p>
    <w:p w14:paraId="7F681AD5" w14:textId="77777777" w:rsidR="000D1AD6" w:rsidRPr="000D1AD6" w:rsidRDefault="000D1AD6" w:rsidP="000D1AD6">
      <w:pPr>
        <w:numPr>
          <w:ilvl w:val="0"/>
          <w:numId w:val="3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Attack for fun or fame</w:t>
      </w:r>
    </w:p>
    <w:p w14:paraId="57DA5590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3AA6E2A4">
          <v:rect id="_x0000_i1059" style="width:0;height:1.5pt" o:hralign="center" o:hrstd="t" o:hr="t" fillcolor="#a0a0a0" stroked="f"/>
        </w:pict>
      </w:r>
    </w:p>
    <w:p w14:paraId="2033BE75" w14:textId="3BF7B0C1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🧑</w:t>
      </w:r>
      <w:r w:rsidRPr="000D1AD6">
        <w:rPr>
          <w:rFonts w:cstheme="minorHAnsi"/>
          <w:b/>
          <w:bCs/>
          <w:sz w:val="28"/>
          <w:szCs w:val="28"/>
          <w:lang w:val="en-IN"/>
        </w:rPr>
        <w:t>‍</w:t>
      </w: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💼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Insiders</w:t>
      </w:r>
    </w:p>
    <w:p w14:paraId="2B1BC590" w14:textId="77777777" w:rsidR="000D1AD6" w:rsidRPr="000D1AD6" w:rsidRDefault="000D1AD6" w:rsidP="000D1AD6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Employees or trusted users</w:t>
      </w:r>
    </w:p>
    <w:p w14:paraId="6376F1F6" w14:textId="77777777" w:rsidR="000D1AD6" w:rsidRPr="000D1AD6" w:rsidRDefault="000D1AD6" w:rsidP="000D1AD6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Have legitimate access</w:t>
      </w:r>
    </w:p>
    <w:p w14:paraId="652D6399" w14:textId="77777777" w:rsidR="000D1AD6" w:rsidRPr="000D1AD6" w:rsidRDefault="000D1AD6" w:rsidP="000D1AD6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Very dangerous because they know the system</w:t>
      </w:r>
    </w:p>
    <w:p w14:paraId="1952E0BE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2F517C54">
          <v:rect id="_x0000_i1060" style="width:0;height:1.5pt" o:hralign="center" o:hrstd="t" o:hr="t" fillcolor="#a0a0a0" stroked="f"/>
        </w:pict>
      </w:r>
    </w:p>
    <w:p w14:paraId="312C1C78" w14:textId="28449D61" w:rsid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✊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Hacktivists</w:t>
      </w:r>
    </w:p>
    <w:p w14:paraId="46EF3D98" w14:textId="7C1E4AE5" w:rsidR="000D1AD6" w:rsidRPr="000D1AD6" w:rsidRDefault="000D1AD6" w:rsidP="000D1AD6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Hack for political or social reasons</w:t>
      </w:r>
    </w:p>
    <w:p w14:paraId="631AD093" w14:textId="77777777" w:rsidR="000D1AD6" w:rsidRPr="000D1AD6" w:rsidRDefault="000D1AD6" w:rsidP="000D1AD6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Deface websites or leak data</w:t>
      </w:r>
    </w:p>
    <w:p w14:paraId="16C087DF" w14:textId="77777777" w:rsidR="000D1AD6" w:rsidRPr="000D1AD6" w:rsidRDefault="000D1AD6" w:rsidP="000D1AD6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Example: Anonymous group</w:t>
      </w:r>
    </w:p>
    <w:p w14:paraId="73294223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641B78AE">
          <v:rect id="_x0000_i1061" style="width:0;height:1.5pt" o:hralign="center" o:hrstd="t" o:hr="t" fillcolor="#a0a0a0" stroked="f"/>
        </w:pict>
      </w:r>
    </w:p>
    <w:p w14:paraId="14ADC581" w14:textId="6B564DBB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🏴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Nation-State Attackers</w:t>
      </w:r>
    </w:p>
    <w:p w14:paraId="42887F1F" w14:textId="77777777" w:rsidR="000D1AD6" w:rsidRPr="000D1AD6" w:rsidRDefault="000D1AD6" w:rsidP="000D1AD6">
      <w:pPr>
        <w:numPr>
          <w:ilvl w:val="0"/>
          <w:numId w:val="33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Government-backed hackers</w:t>
      </w:r>
    </w:p>
    <w:p w14:paraId="0981A5A0" w14:textId="77777777" w:rsidR="000D1AD6" w:rsidRPr="000D1AD6" w:rsidRDefault="000D1AD6" w:rsidP="000D1AD6">
      <w:pPr>
        <w:numPr>
          <w:ilvl w:val="0"/>
          <w:numId w:val="33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Highly skilled and well-funded</w:t>
      </w:r>
    </w:p>
    <w:p w14:paraId="4DBBAB0A" w14:textId="77777777" w:rsidR="000D1AD6" w:rsidRDefault="000D1AD6" w:rsidP="000D1AD6">
      <w:pPr>
        <w:numPr>
          <w:ilvl w:val="0"/>
          <w:numId w:val="33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 xml:space="preserve">Target </w:t>
      </w:r>
      <w:proofErr w:type="spellStart"/>
      <w:r w:rsidRPr="000D1AD6">
        <w:rPr>
          <w:rFonts w:cstheme="minorHAnsi"/>
          <w:sz w:val="28"/>
          <w:szCs w:val="28"/>
          <w:lang w:val="en-IN"/>
        </w:rPr>
        <w:t>defense</w:t>
      </w:r>
      <w:proofErr w:type="spellEnd"/>
      <w:r w:rsidRPr="000D1AD6">
        <w:rPr>
          <w:rFonts w:cstheme="minorHAnsi"/>
          <w:sz w:val="28"/>
          <w:szCs w:val="28"/>
          <w:lang w:val="en-IN"/>
        </w:rPr>
        <w:t>, banking, infrastructure</w:t>
      </w:r>
    </w:p>
    <w:p w14:paraId="222950C5" w14:textId="77777777" w:rsid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56B1E6E2" w14:textId="77777777" w:rsidR="000D1AD6" w:rsidRP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What is an Attack Surface?</w:t>
      </w:r>
    </w:p>
    <w:p w14:paraId="01F35335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 xml:space="preserve">An </w:t>
      </w:r>
      <w:r w:rsidRPr="000D1AD6">
        <w:rPr>
          <w:rFonts w:cstheme="minorHAnsi"/>
          <w:b/>
          <w:bCs/>
          <w:sz w:val="28"/>
          <w:szCs w:val="28"/>
          <w:lang w:val="en-IN"/>
        </w:rPr>
        <w:t>attack surface</w:t>
      </w:r>
      <w:r w:rsidRPr="000D1AD6">
        <w:rPr>
          <w:rFonts w:cstheme="minorHAnsi"/>
          <w:sz w:val="28"/>
          <w:szCs w:val="28"/>
          <w:lang w:val="en-IN"/>
        </w:rPr>
        <w:t xml:space="preserve"> is </w:t>
      </w:r>
      <w:r w:rsidRPr="000D1AD6">
        <w:rPr>
          <w:rFonts w:cstheme="minorHAnsi"/>
          <w:b/>
          <w:bCs/>
          <w:sz w:val="28"/>
          <w:szCs w:val="28"/>
          <w:lang w:val="en-IN"/>
        </w:rPr>
        <w:t>all the possible entry points</w:t>
      </w:r>
      <w:r w:rsidRPr="000D1AD6">
        <w:rPr>
          <w:rFonts w:cstheme="minorHAnsi"/>
          <w:sz w:val="28"/>
          <w:szCs w:val="28"/>
          <w:lang w:val="en-IN"/>
        </w:rPr>
        <w:t xml:space="preserve"> an attacker can use to exploit a system.</w:t>
      </w:r>
    </w:p>
    <w:p w14:paraId="6ECBC954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sz w:val="28"/>
          <w:szCs w:val="28"/>
          <w:lang w:val="en-IN"/>
        </w:rPr>
        <w:t>👉</w:t>
      </w:r>
      <w:r w:rsidRPr="000D1AD6">
        <w:rPr>
          <w:rFonts w:cstheme="minorHAnsi"/>
          <w:sz w:val="28"/>
          <w:szCs w:val="28"/>
          <w:lang w:val="en-IN"/>
        </w:rPr>
        <w:t xml:space="preserve"> Bigger attack surface = Higher risk</w:t>
      </w:r>
    </w:p>
    <w:p w14:paraId="1AF79AC0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626225E9">
          <v:rect id="_x0000_i1104" style="width:0;height:1.5pt" o:hralign="center" o:hrstd="t" o:hr="t" fillcolor="#a0a0a0" stroked="f"/>
        </w:pict>
      </w:r>
    </w:p>
    <w:p w14:paraId="27F86C47" w14:textId="71DEA8AF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 xml:space="preserve"> Common Attack Surfaces</w:t>
      </w:r>
    </w:p>
    <w:p w14:paraId="005E9FF0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🌐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Web Applications</w:t>
      </w:r>
    </w:p>
    <w:p w14:paraId="492A59E2" w14:textId="77777777" w:rsidR="000D1AD6" w:rsidRPr="000D1AD6" w:rsidRDefault="000D1AD6" w:rsidP="000D1AD6">
      <w:pPr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Login pages</w:t>
      </w:r>
    </w:p>
    <w:p w14:paraId="78C70692" w14:textId="77777777" w:rsidR="000D1AD6" w:rsidRPr="000D1AD6" w:rsidRDefault="000D1AD6" w:rsidP="000D1AD6">
      <w:pPr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Forms</w:t>
      </w:r>
    </w:p>
    <w:p w14:paraId="0654049B" w14:textId="77777777" w:rsidR="000D1AD6" w:rsidRPr="000D1AD6" w:rsidRDefault="000D1AD6" w:rsidP="000D1AD6">
      <w:pPr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URLs</w:t>
      </w:r>
    </w:p>
    <w:p w14:paraId="604161A2" w14:textId="77777777" w:rsidR="000D1AD6" w:rsidRPr="000D1AD6" w:rsidRDefault="000D1AD6" w:rsidP="000D1AD6">
      <w:pPr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APIs</w:t>
      </w:r>
    </w:p>
    <w:p w14:paraId="474B6DF3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>Risks:</w:t>
      </w:r>
      <w:r w:rsidRPr="000D1AD6">
        <w:rPr>
          <w:rFonts w:cstheme="minorHAnsi"/>
          <w:sz w:val="28"/>
          <w:szCs w:val="28"/>
          <w:lang w:val="en-IN"/>
        </w:rPr>
        <w:t xml:space="preserve"> SQL Injection, XSS, CSRF</w:t>
      </w:r>
    </w:p>
    <w:p w14:paraId="33C5E4E9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6A555866">
          <v:rect id="_x0000_i1105" style="width:0;height:1.5pt" o:hralign="center" o:hrstd="t" o:hr="t" fillcolor="#a0a0a0" stroked="f"/>
        </w:pict>
      </w:r>
    </w:p>
    <w:p w14:paraId="49EB8C1F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📱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Mobile Applications</w:t>
      </w:r>
    </w:p>
    <w:p w14:paraId="6C6B540E" w14:textId="77777777" w:rsidR="000D1AD6" w:rsidRPr="000D1AD6" w:rsidRDefault="000D1AD6" w:rsidP="000D1AD6">
      <w:pPr>
        <w:numPr>
          <w:ilvl w:val="0"/>
          <w:numId w:val="35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Insecure storage</w:t>
      </w:r>
    </w:p>
    <w:p w14:paraId="6C849245" w14:textId="77777777" w:rsidR="000D1AD6" w:rsidRPr="000D1AD6" w:rsidRDefault="000D1AD6" w:rsidP="000D1AD6">
      <w:pPr>
        <w:numPr>
          <w:ilvl w:val="0"/>
          <w:numId w:val="35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Weak authentication</w:t>
      </w:r>
    </w:p>
    <w:p w14:paraId="34EC6491" w14:textId="77777777" w:rsidR="000D1AD6" w:rsidRPr="000D1AD6" w:rsidRDefault="000D1AD6" w:rsidP="000D1AD6">
      <w:pPr>
        <w:numPr>
          <w:ilvl w:val="0"/>
          <w:numId w:val="35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Reverse engineering</w:t>
      </w:r>
    </w:p>
    <w:p w14:paraId="6BDAE01F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672D2B73">
          <v:rect id="_x0000_i1106" style="width:0;height:1.5pt" o:hralign="center" o:hrstd="t" o:hr="t" fillcolor="#a0a0a0" stroked="f"/>
        </w:pict>
      </w:r>
    </w:p>
    <w:p w14:paraId="46D4F01C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🔌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APIs</w:t>
      </w:r>
    </w:p>
    <w:p w14:paraId="720C3CE8" w14:textId="77777777" w:rsidR="000D1AD6" w:rsidRPr="000D1AD6" w:rsidRDefault="000D1AD6" w:rsidP="000D1AD6">
      <w:pPr>
        <w:numPr>
          <w:ilvl w:val="0"/>
          <w:numId w:val="36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Exposed endpoints</w:t>
      </w:r>
    </w:p>
    <w:p w14:paraId="5A898F35" w14:textId="77777777" w:rsidR="000D1AD6" w:rsidRPr="000D1AD6" w:rsidRDefault="000D1AD6" w:rsidP="000D1AD6">
      <w:pPr>
        <w:numPr>
          <w:ilvl w:val="0"/>
          <w:numId w:val="36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No rate limiting</w:t>
      </w:r>
    </w:p>
    <w:p w14:paraId="6A47D911" w14:textId="77777777" w:rsidR="000D1AD6" w:rsidRPr="000D1AD6" w:rsidRDefault="000D1AD6" w:rsidP="000D1AD6">
      <w:pPr>
        <w:numPr>
          <w:ilvl w:val="0"/>
          <w:numId w:val="36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Broken authentication</w:t>
      </w:r>
    </w:p>
    <w:p w14:paraId="615F41D5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4AE8D848">
          <v:rect id="_x0000_i1107" style="width:0;height:1.5pt" o:hralign="center" o:hrstd="t" o:hr="t" fillcolor="#a0a0a0" stroked="f"/>
        </w:pict>
      </w:r>
    </w:p>
    <w:p w14:paraId="1E6D6E5C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🌍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Networks</w:t>
      </w:r>
    </w:p>
    <w:p w14:paraId="672F7B10" w14:textId="77777777" w:rsidR="000D1AD6" w:rsidRPr="000D1AD6" w:rsidRDefault="000D1AD6" w:rsidP="000D1AD6">
      <w:pPr>
        <w:numPr>
          <w:ilvl w:val="0"/>
          <w:numId w:val="37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Open ports</w:t>
      </w:r>
    </w:p>
    <w:p w14:paraId="23910522" w14:textId="77777777" w:rsidR="000D1AD6" w:rsidRPr="000D1AD6" w:rsidRDefault="000D1AD6" w:rsidP="000D1AD6">
      <w:pPr>
        <w:numPr>
          <w:ilvl w:val="0"/>
          <w:numId w:val="37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Misconfigured firewalls</w:t>
      </w:r>
    </w:p>
    <w:p w14:paraId="0D7EA78C" w14:textId="77777777" w:rsidR="000D1AD6" w:rsidRPr="000D1AD6" w:rsidRDefault="000D1AD6" w:rsidP="000D1AD6">
      <w:pPr>
        <w:numPr>
          <w:ilvl w:val="0"/>
          <w:numId w:val="37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Unsecured Wi-Fi</w:t>
      </w:r>
    </w:p>
    <w:p w14:paraId="4EEE5031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pict w14:anchorId="61BE2582">
          <v:rect id="_x0000_i1108" style="width:0;height:1.5pt" o:hralign="center" o:hrstd="t" o:hr="t" fillcolor="#a0a0a0" stroked="f"/>
        </w:pict>
      </w:r>
    </w:p>
    <w:p w14:paraId="278759B2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☁️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Cloud Infrastructure</w:t>
      </w:r>
    </w:p>
    <w:p w14:paraId="0E88B8BD" w14:textId="77777777" w:rsidR="000D1AD6" w:rsidRPr="000D1AD6" w:rsidRDefault="000D1AD6" w:rsidP="000D1AD6">
      <w:pPr>
        <w:numPr>
          <w:ilvl w:val="0"/>
          <w:numId w:val="38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Misconfigured S3 buckets</w:t>
      </w:r>
    </w:p>
    <w:p w14:paraId="2E23F18B" w14:textId="77777777" w:rsidR="000D1AD6" w:rsidRPr="000D1AD6" w:rsidRDefault="000D1AD6" w:rsidP="000D1AD6">
      <w:pPr>
        <w:numPr>
          <w:ilvl w:val="0"/>
          <w:numId w:val="38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Public admin panels</w:t>
      </w:r>
    </w:p>
    <w:p w14:paraId="33F634E4" w14:textId="77777777" w:rsidR="000D1AD6" w:rsidRDefault="000D1AD6" w:rsidP="000D1AD6">
      <w:pPr>
        <w:numPr>
          <w:ilvl w:val="0"/>
          <w:numId w:val="38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Weak IAM policies</w:t>
      </w:r>
    </w:p>
    <w:p w14:paraId="276BD580" w14:textId="77777777" w:rsid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</w:p>
    <w:p w14:paraId="0083E877" w14:textId="02C147F7" w:rsid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 xml:space="preserve"> </w:t>
      </w: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OWASP Top 10 – Why It’s Important</w:t>
      </w:r>
    </w:p>
    <w:p w14:paraId="18A85688" w14:textId="77777777" w:rsidR="000D1AD6" w:rsidRP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F79DA98" w14:textId="77777777" w:rsid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>OWASP Top 10</w:t>
      </w:r>
      <w:r w:rsidRPr="000D1AD6">
        <w:rPr>
          <w:rFonts w:cstheme="minorHAnsi"/>
          <w:sz w:val="28"/>
          <w:szCs w:val="28"/>
          <w:lang w:val="en-IN"/>
        </w:rPr>
        <w:t xml:space="preserve"> lists the </w:t>
      </w:r>
      <w:r w:rsidRPr="000D1AD6">
        <w:rPr>
          <w:rFonts w:cstheme="minorHAnsi"/>
          <w:b/>
          <w:bCs/>
          <w:sz w:val="28"/>
          <w:szCs w:val="28"/>
          <w:lang w:val="en-IN"/>
        </w:rPr>
        <w:t>most critical web application security risks</w:t>
      </w:r>
      <w:r w:rsidRPr="000D1AD6">
        <w:rPr>
          <w:rFonts w:cstheme="minorHAnsi"/>
          <w:sz w:val="28"/>
          <w:szCs w:val="28"/>
          <w:lang w:val="en-IN"/>
        </w:rPr>
        <w:t>.</w:t>
      </w:r>
    </w:p>
    <w:p w14:paraId="2DD44E44" w14:textId="77777777" w:rsidR="000D1AD6" w:rsidRP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</w:p>
    <w:p w14:paraId="60C3F05B" w14:textId="77777777" w:rsidR="000D1AD6" w:rsidRPr="000D1AD6" w:rsidRDefault="000D1AD6" w:rsidP="000D1AD6">
      <w:pPr>
        <w:ind w:left="720"/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>Why it matters:</w:t>
      </w:r>
    </w:p>
    <w:p w14:paraId="57E8B104" w14:textId="77777777" w:rsidR="000D1AD6" w:rsidRPr="000D1AD6" w:rsidRDefault="000D1AD6" w:rsidP="000D1AD6">
      <w:pPr>
        <w:numPr>
          <w:ilvl w:val="0"/>
          <w:numId w:val="39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Industry standard</w:t>
      </w:r>
    </w:p>
    <w:p w14:paraId="14DBDE1E" w14:textId="77777777" w:rsidR="000D1AD6" w:rsidRPr="000D1AD6" w:rsidRDefault="000D1AD6" w:rsidP="000D1AD6">
      <w:pPr>
        <w:numPr>
          <w:ilvl w:val="0"/>
          <w:numId w:val="39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Used by companies &amp; auditors</w:t>
      </w:r>
    </w:p>
    <w:p w14:paraId="51E4DB72" w14:textId="77777777" w:rsidR="000D1AD6" w:rsidRPr="000D1AD6" w:rsidRDefault="000D1AD6" w:rsidP="000D1AD6">
      <w:pPr>
        <w:numPr>
          <w:ilvl w:val="0"/>
          <w:numId w:val="39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Helps developers build secure apps</w:t>
      </w:r>
    </w:p>
    <w:p w14:paraId="53C3873E" w14:textId="77777777" w:rsidR="000D1AD6" w:rsidRDefault="000D1AD6" w:rsidP="000D1AD6">
      <w:pPr>
        <w:numPr>
          <w:ilvl w:val="0"/>
          <w:numId w:val="39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Helps security analysts identify risks faster</w:t>
      </w:r>
    </w:p>
    <w:p w14:paraId="45F94C0F" w14:textId="77777777" w:rsidR="000D1AD6" w:rsidRP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</w:p>
    <w:p w14:paraId="0F2845C5" w14:textId="77777777" w:rsidR="000D1AD6" w:rsidRP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b/>
          <w:bCs/>
          <w:sz w:val="28"/>
          <w:szCs w:val="28"/>
          <w:lang w:val="en-IN"/>
        </w:rPr>
        <w:t>Examples of OWASP vulnerabilities:</w:t>
      </w:r>
    </w:p>
    <w:p w14:paraId="17094DCB" w14:textId="77777777" w:rsidR="000D1AD6" w:rsidRPr="000D1AD6" w:rsidRDefault="000D1AD6" w:rsidP="000D1AD6">
      <w:pPr>
        <w:numPr>
          <w:ilvl w:val="0"/>
          <w:numId w:val="4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Broken Access Control</w:t>
      </w:r>
    </w:p>
    <w:p w14:paraId="5AFA1333" w14:textId="77777777" w:rsidR="000D1AD6" w:rsidRPr="000D1AD6" w:rsidRDefault="000D1AD6" w:rsidP="000D1AD6">
      <w:pPr>
        <w:numPr>
          <w:ilvl w:val="0"/>
          <w:numId w:val="4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SQL Injection</w:t>
      </w:r>
    </w:p>
    <w:p w14:paraId="46BF7D0B" w14:textId="77777777" w:rsidR="000D1AD6" w:rsidRPr="000D1AD6" w:rsidRDefault="000D1AD6" w:rsidP="000D1AD6">
      <w:pPr>
        <w:numPr>
          <w:ilvl w:val="0"/>
          <w:numId w:val="4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Security Misconfiguration</w:t>
      </w:r>
    </w:p>
    <w:p w14:paraId="3B2CEFF4" w14:textId="77777777" w:rsidR="000D1AD6" w:rsidRDefault="000D1AD6" w:rsidP="000D1AD6">
      <w:pPr>
        <w:numPr>
          <w:ilvl w:val="0"/>
          <w:numId w:val="40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Cross-Site Scripting (XSS)</w:t>
      </w:r>
    </w:p>
    <w:p w14:paraId="54641031" w14:textId="77777777" w:rsid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5B746F6F" w14:textId="77777777" w:rsid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Mapping Daily Apps to Attack Surfaces</w:t>
      </w:r>
    </w:p>
    <w:p w14:paraId="1E0377EC" w14:textId="77777777" w:rsidR="000D1AD6" w:rsidRP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9"/>
        <w:gridCol w:w="4209"/>
      </w:tblGrid>
      <w:tr w:rsidR="000D1AD6" w:rsidRPr="000D1AD6" w14:paraId="5A12C729" w14:textId="77777777" w:rsidTr="000D1AD6">
        <w:trPr>
          <w:trHeight w:val="229"/>
        </w:trPr>
        <w:tc>
          <w:tcPr>
            <w:tcW w:w="3259" w:type="dxa"/>
            <w:hideMark/>
          </w:tcPr>
          <w:p w14:paraId="1CE3C979" w14:textId="77777777" w:rsidR="000D1AD6" w:rsidRPr="000D1AD6" w:rsidRDefault="000D1AD6" w:rsidP="000D1AD6">
            <w:pPr>
              <w:rPr>
                <w:rFonts w:cstheme="minorHAnsi"/>
                <w:b/>
                <w:bCs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b/>
                <w:bCs/>
                <w:sz w:val="28"/>
                <w:szCs w:val="28"/>
                <w:lang w:val="en-IN"/>
              </w:rPr>
              <w:t>Application</w:t>
            </w:r>
          </w:p>
        </w:tc>
        <w:tc>
          <w:tcPr>
            <w:tcW w:w="4209" w:type="dxa"/>
            <w:hideMark/>
          </w:tcPr>
          <w:p w14:paraId="69B4D9C2" w14:textId="77777777" w:rsidR="000D1AD6" w:rsidRPr="000D1AD6" w:rsidRDefault="000D1AD6" w:rsidP="000D1AD6">
            <w:pPr>
              <w:rPr>
                <w:rFonts w:cstheme="minorHAnsi"/>
                <w:b/>
                <w:bCs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b/>
                <w:bCs/>
                <w:sz w:val="28"/>
                <w:szCs w:val="28"/>
                <w:lang w:val="en-IN"/>
              </w:rPr>
              <w:t>Possible Attack Surface</w:t>
            </w:r>
          </w:p>
        </w:tc>
      </w:tr>
      <w:tr w:rsidR="000D1AD6" w:rsidRPr="000D1AD6" w14:paraId="6295B9FF" w14:textId="77777777" w:rsidTr="000D1AD6">
        <w:trPr>
          <w:trHeight w:val="447"/>
        </w:trPr>
        <w:tc>
          <w:tcPr>
            <w:tcW w:w="3259" w:type="dxa"/>
            <w:hideMark/>
          </w:tcPr>
          <w:p w14:paraId="1D6F4803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Email</w:t>
            </w:r>
          </w:p>
        </w:tc>
        <w:tc>
          <w:tcPr>
            <w:tcW w:w="4209" w:type="dxa"/>
            <w:hideMark/>
          </w:tcPr>
          <w:p w14:paraId="512A65F1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Phishing, credential theft</w:t>
            </w:r>
          </w:p>
        </w:tc>
      </w:tr>
      <w:tr w:rsidR="000D1AD6" w:rsidRPr="000D1AD6" w14:paraId="30214534" w14:textId="77777777" w:rsidTr="000D1AD6">
        <w:trPr>
          <w:trHeight w:val="452"/>
        </w:trPr>
        <w:tc>
          <w:tcPr>
            <w:tcW w:w="3259" w:type="dxa"/>
            <w:hideMark/>
          </w:tcPr>
          <w:p w14:paraId="250D579C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WhatsApp</w:t>
            </w:r>
          </w:p>
        </w:tc>
        <w:tc>
          <w:tcPr>
            <w:tcW w:w="4209" w:type="dxa"/>
            <w:hideMark/>
          </w:tcPr>
          <w:p w14:paraId="0BE6CBB3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Malware links, session hijacking</w:t>
            </w:r>
          </w:p>
        </w:tc>
      </w:tr>
      <w:tr w:rsidR="000D1AD6" w:rsidRPr="000D1AD6" w14:paraId="0D421E50" w14:textId="77777777" w:rsidTr="000D1AD6">
        <w:trPr>
          <w:trHeight w:val="222"/>
        </w:trPr>
        <w:tc>
          <w:tcPr>
            <w:tcW w:w="3259" w:type="dxa"/>
            <w:hideMark/>
          </w:tcPr>
          <w:p w14:paraId="0768B80E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Banking App</w:t>
            </w:r>
          </w:p>
        </w:tc>
        <w:tc>
          <w:tcPr>
            <w:tcW w:w="4209" w:type="dxa"/>
            <w:hideMark/>
          </w:tcPr>
          <w:p w14:paraId="5769B498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MITM attacks, API abuse</w:t>
            </w:r>
          </w:p>
        </w:tc>
      </w:tr>
      <w:tr w:rsidR="000D1AD6" w:rsidRPr="000D1AD6" w14:paraId="633DA139" w14:textId="77777777" w:rsidTr="000D1AD6">
        <w:trPr>
          <w:trHeight w:val="452"/>
        </w:trPr>
        <w:tc>
          <w:tcPr>
            <w:tcW w:w="3259" w:type="dxa"/>
            <w:hideMark/>
          </w:tcPr>
          <w:p w14:paraId="3C91968A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Instagram</w:t>
            </w:r>
          </w:p>
        </w:tc>
        <w:tc>
          <w:tcPr>
            <w:tcW w:w="4209" w:type="dxa"/>
            <w:hideMark/>
          </w:tcPr>
          <w:p w14:paraId="3848FDCE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Account takeover, fake logins</w:t>
            </w:r>
          </w:p>
        </w:tc>
      </w:tr>
    </w:tbl>
    <w:p w14:paraId="16CB0A6E" w14:textId="77777777" w:rsidR="000D1AD6" w:rsidRPr="000D1AD6" w:rsidRDefault="000D1AD6" w:rsidP="000D1AD6">
      <w:pPr>
        <w:ind w:left="720"/>
        <w:rPr>
          <w:rFonts w:cstheme="minorHAnsi"/>
          <w:sz w:val="28"/>
          <w:szCs w:val="28"/>
          <w:lang w:val="en-IN"/>
        </w:rPr>
      </w:pPr>
    </w:p>
    <w:p w14:paraId="22089678" w14:textId="77777777" w:rsid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Data Flow: User → App → Server → Database</w:t>
      </w:r>
    </w:p>
    <w:p w14:paraId="6A039C6E" w14:textId="77777777" w:rsidR="000D1AD6" w:rsidRP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E814CB1" w14:textId="77777777" w:rsidR="000D1AD6" w:rsidRPr="000D1AD6" w:rsidRDefault="000D1AD6" w:rsidP="000D1AD6">
      <w:pPr>
        <w:rPr>
          <w:rFonts w:cstheme="minorHAnsi"/>
          <w:b/>
          <w:bCs/>
          <w:sz w:val="28"/>
          <w:szCs w:val="28"/>
          <w:lang w:val="en-IN"/>
        </w:rPr>
      </w:pPr>
      <w:r w:rsidRPr="000D1AD6">
        <w:rPr>
          <w:rFonts w:ascii="Segoe UI Emoji" w:hAnsi="Segoe UI Emoji" w:cs="Segoe UI Emoji"/>
          <w:b/>
          <w:bCs/>
          <w:sz w:val="28"/>
          <w:szCs w:val="28"/>
          <w:lang w:val="en-IN"/>
        </w:rPr>
        <w:t>🔁</w:t>
      </w:r>
      <w:r w:rsidRPr="000D1AD6">
        <w:rPr>
          <w:rFonts w:cstheme="minorHAnsi"/>
          <w:b/>
          <w:bCs/>
          <w:sz w:val="28"/>
          <w:szCs w:val="28"/>
          <w:lang w:val="en-IN"/>
        </w:rPr>
        <w:t xml:space="preserve"> Typical Flow:</w:t>
      </w:r>
    </w:p>
    <w:p w14:paraId="0167E6A4" w14:textId="77777777" w:rsidR="000D1AD6" w:rsidRPr="000D1AD6" w:rsidRDefault="000D1AD6" w:rsidP="000D1AD6">
      <w:pPr>
        <w:numPr>
          <w:ilvl w:val="0"/>
          <w:numId w:val="4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User enters data (login, payment)</w:t>
      </w:r>
    </w:p>
    <w:p w14:paraId="0A07C7DF" w14:textId="77777777" w:rsidR="000D1AD6" w:rsidRPr="000D1AD6" w:rsidRDefault="000D1AD6" w:rsidP="000D1AD6">
      <w:pPr>
        <w:numPr>
          <w:ilvl w:val="0"/>
          <w:numId w:val="4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Application sends request</w:t>
      </w:r>
    </w:p>
    <w:p w14:paraId="678B6285" w14:textId="77777777" w:rsidR="000D1AD6" w:rsidRPr="000D1AD6" w:rsidRDefault="000D1AD6" w:rsidP="000D1AD6">
      <w:pPr>
        <w:numPr>
          <w:ilvl w:val="0"/>
          <w:numId w:val="4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Server processes request</w:t>
      </w:r>
    </w:p>
    <w:p w14:paraId="694F699C" w14:textId="77777777" w:rsidR="000D1AD6" w:rsidRPr="000D1AD6" w:rsidRDefault="000D1AD6" w:rsidP="000D1AD6">
      <w:pPr>
        <w:numPr>
          <w:ilvl w:val="0"/>
          <w:numId w:val="4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Database stores or retrieves data</w:t>
      </w:r>
    </w:p>
    <w:p w14:paraId="26936D60" w14:textId="77777777" w:rsidR="000D1AD6" w:rsidRDefault="000D1AD6" w:rsidP="000D1AD6">
      <w:pPr>
        <w:numPr>
          <w:ilvl w:val="0"/>
          <w:numId w:val="41"/>
        </w:numPr>
        <w:rPr>
          <w:rFonts w:cstheme="minorHAnsi"/>
          <w:sz w:val="28"/>
          <w:szCs w:val="28"/>
          <w:lang w:val="en-IN"/>
        </w:rPr>
      </w:pPr>
      <w:r w:rsidRPr="000D1AD6">
        <w:rPr>
          <w:rFonts w:cstheme="minorHAnsi"/>
          <w:sz w:val="28"/>
          <w:szCs w:val="28"/>
          <w:lang w:val="en-IN"/>
        </w:rPr>
        <w:t>Response sent back to user</w:t>
      </w:r>
    </w:p>
    <w:p w14:paraId="667A18B4" w14:textId="77777777" w:rsid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65A4AEE3" w14:textId="77777777" w:rsid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6D73D836" w14:textId="77777777" w:rsidR="000D1AD6" w:rsidRDefault="000D1AD6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D1AD6">
        <w:rPr>
          <w:rFonts w:ascii="Times New Roman" w:hAnsi="Times New Roman" w:cs="Times New Roman"/>
          <w:b/>
          <w:bCs/>
          <w:sz w:val="32"/>
          <w:szCs w:val="32"/>
          <w:lang w:val="en-IN"/>
        </w:rPr>
        <w:t>Where Can Attacks Happen?</w:t>
      </w:r>
    </w:p>
    <w:p w14:paraId="0CF8E23E" w14:textId="77777777" w:rsidR="00DA3088" w:rsidRPr="000D1AD6" w:rsidRDefault="00DA3088" w:rsidP="000D1AD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TableGrid"/>
        <w:tblW w:w="7116" w:type="dxa"/>
        <w:tblLook w:val="04A0" w:firstRow="1" w:lastRow="0" w:firstColumn="1" w:lastColumn="0" w:noHBand="0" w:noVBand="1"/>
      </w:tblPr>
      <w:tblGrid>
        <w:gridCol w:w="1996"/>
        <w:gridCol w:w="5120"/>
      </w:tblGrid>
      <w:tr w:rsidR="000D1AD6" w:rsidRPr="000D1AD6" w14:paraId="08D1DE07" w14:textId="77777777" w:rsidTr="000D1AD6">
        <w:trPr>
          <w:trHeight w:val="387"/>
        </w:trPr>
        <w:tc>
          <w:tcPr>
            <w:tcW w:w="0" w:type="auto"/>
            <w:hideMark/>
          </w:tcPr>
          <w:p w14:paraId="103A7FCA" w14:textId="77777777" w:rsidR="000D1AD6" w:rsidRPr="000D1AD6" w:rsidRDefault="000D1AD6" w:rsidP="000D1AD6">
            <w:pPr>
              <w:rPr>
                <w:rFonts w:cstheme="minorHAnsi"/>
                <w:b/>
                <w:bCs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b/>
                <w:bCs/>
                <w:sz w:val="28"/>
                <w:szCs w:val="28"/>
                <w:lang w:val="en-IN"/>
              </w:rPr>
              <w:t>Stage</w:t>
            </w:r>
          </w:p>
        </w:tc>
        <w:tc>
          <w:tcPr>
            <w:tcW w:w="0" w:type="auto"/>
            <w:hideMark/>
          </w:tcPr>
          <w:p w14:paraId="2F4518B7" w14:textId="77777777" w:rsidR="000D1AD6" w:rsidRPr="000D1AD6" w:rsidRDefault="000D1AD6" w:rsidP="000D1AD6">
            <w:pPr>
              <w:rPr>
                <w:rFonts w:cstheme="minorHAnsi"/>
                <w:b/>
                <w:bCs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b/>
                <w:bCs/>
                <w:sz w:val="28"/>
                <w:szCs w:val="28"/>
                <w:lang w:val="en-IN"/>
              </w:rPr>
              <w:t>Possible Attack</w:t>
            </w:r>
          </w:p>
        </w:tc>
      </w:tr>
      <w:tr w:rsidR="000D1AD6" w:rsidRPr="000D1AD6" w14:paraId="79123BF5" w14:textId="77777777" w:rsidTr="000D1AD6">
        <w:trPr>
          <w:trHeight w:val="387"/>
        </w:trPr>
        <w:tc>
          <w:tcPr>
            <w:tcW w:w="0" w:type="auto"/>
            <w:hideMark/>
          </w:tcPr>
          <w:p w14:paraId="763F7933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hideMark/>
          </w:tcPr>
          <w:p w14:paraId="7C197E61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Phishing, malware</w:t>
            </w:r>
          </w:p>
        </w:tc>
      </w:tr>
      <w:tr w:rsidR="000D1AD6" w:rsidRPr="000D1AD6" w14:paraId="5C83E5D9" w14:textId="77777777" w:rsidTr="000D1AD6">
        <w:trPr>
          <w:trHeight w:val="387"/>
        </w:trPr>
        <w:tc>
          <w:tcPr>
            <w:tcW w:w="0" w:type="auto"/>
            <w:hideMark/>
          </w:tcPr>
          <w:p w14:paraId="4B93156C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App</w:t>
            </w:r>
          </w:p>
        </w:tc>
        <w:tc>
          <w:tcPr>
            <w:tcW w:w="0" w:type="auto"/>
            <w:hideMark/>
          </w:tcPr>
          <w:p w14:paraId="64A9ADF8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XSS, insecure storage</w:t>
            </w:r>
          </w:p>
        </w:tc>
      </w:tr>
      <w:tr w:rsidR="000D1AD6" w:rsidRPr="000D1AD6" w14:paraId="7ED18C65" w14:textId="77777777" w:rsidTr="000D1AD6">
        <w:trPr>
          <w:trHeight w:val="387"/>
        </w:trPr>
        <w:tc>
          <w:tcPr>
            <w:tcW w:w="0" w:type="auto"/>
            <w:hideMark/>
          </w:tcPr>
          <w:p w14:paraId="4B159F1B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hideMark/>
          </w:tcPr>
          <w:p w14:paraId="1785B085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MITM attack</w:t>
            </w:r>
          </w:p>
        </w:tc>
      </w:tr>
      <w:tr w:rsidR="000D1AD6" w:rsidRPr="000D1AD6" w14:paraId="4B0BDDB5" w14:textId="77777777" w:rsidTr="000D1AD6">
        <w:trPr>
          <w:trHeight w:val="387"/>
        </w:trPr>
        <w:tc>
          <w:tcPr>
            <w:tcW w:w="0" w:type="auto"/>
            <w:hideMark/>
          </w:tcPr>
          <w:p w14:paraId="4803F3BB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Server</w:t>
            </w:r>
          </w:p>
        </w:tc>
        <w:tc>
          <w:tcPr>
            <w:tcW w:w="0" w:type="auto"/>
            <w:hideMark/>
          </w:tcPr>
          <w:p w14:paraId="5AAA1C48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Authorization bypass</w:t>
            </w:r>
          </w:p>
        </w:tc>
      </w:tr>
      <w:tr w:rsidR="000D1AD6" w:rsidRPr="000D1AD6" w14:paraId="46A1D8B0" w14:textId="77777777" w:rsidTr="000D1AD6">
        <w:trPr>
          <w:trHeight w:val="387"/>
        </w:trPr>
        <w:tc>
          <w:tcPr>
            <w:tcW w:w="0" w:type="auto"/>
            <w:hideMark/>
          </w:tcPr>
          <w:p w14:paraId="214543A5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7940D114" w14:textId="77777777" w:rsidR="000D1AD6" w:rsidRPr="000D1AD6" w:rsidRDefault="000D1AD6" w:rsidP="000D1AD6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0D1AD6">
              <w:rPr>
                <w:rFonts w:cstheme="minorHAnsi"/>
                <w:sz w:val="28"/>
                <w:szCs w:val="28"/>
                <w:lang w:val="en-IN"/>
              </w:rPr>
              <w:t>SQL Injection, data leakage</w:t>
            </w:r>
          </w:p>
        </w:tc>
      </w:tr>
    </w:tbl>
    <w:p w14:paraId="2515032A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4118B422" w14:textId="77777777" w:rsidR="000D1AD6" w:rsidRPr="000D1AD6" w:rsidRDefault="000D1AD6" w:rsidP="000D1AD6">
      <w:pPr>
        <w:rPr>
          <w:rFonts w:cstheme="minorHAnsi"/>
          <w:sz w:val="28"/>
          <w:szCs w:val="28"/>
          <w:lang w:val="en-IN"/>
        </w:rPr>
      </w:pPr>
    </w:p>
    <w:p w14:paraId="4C512E15" w14:textId="493EB1E8" w:rsidR="00963CF7" w:rsidRPr="000D1AD6" w:rsidRDefault="00963CF7" w:rsidP="00963CF7">
      <w:pPr>
        <w:rPr>
          <w:rFonts w:cstheme="minorHAnsi"/>
          <w:sz w:val="28"/>
          <w:szCs w:val="28"/>
          <w:lang w:val="en-IN"/>
        </w:rPr>
      </w:pPr>
    </w:p>
    <w:p w14:paraId="071F56F9" w14:textId="77777777" w:rsidR="00746CBD" w:rsidRPr="000D1AD6" w:rsidRDefault="00746CBD">
      <w:pPr>
        <w:rPr>
          <w:rFonts w:cstheme="minorHAnsi"/>
          <w:sz w:val="28"/>
          <w:szCs w:val="28"/>
          <w:lang w:val="en-IN"/>
        </w:rPr>
      </w:pPr>
    </w:p>
    <w:sectPr w:rsidR="00746CBD" w:rsidRPr="000D1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8112BE"/>
    <w:multiLevelType w:val="multilevel"/>
    <w:tmpl w:val="6E6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F0BD1"/>
    <w:multiLevelType w:val="multilevel"/>
    <w:tmpl w:val="FF1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160C1"/>
    <w:multiLevelType w:val="multilevel"/>
    <w:tmpl w:val="168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0675F94"/>
    <w:multiLevelType w:val="multilevel"/>
    <w:tmpl w:val="15D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81EE6"/>
    <w:multiLevelType w:val="multilevel"/>
    <w:tmpl w:val="341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06FF9"/>
    <w:multiLevelType w:val="multilevel"/>
    <w:tmpl w:val="CAE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C470552"/>
    <w:multiLevelType w:val="multilevel"/>
    <w:tmpl w:val="B870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C7D6A74"/>
    <w:multiLevelType w:val="multilevel"/>
    <w:tmpl w:val="6A7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3631D0F"/>
    <w:multiLevelType w:val="multilevel"/>
    <w:tmpl w:val="13E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D1653"/>
    <w:multiLevelType w:val="multilevel"/>
    <w:tmpl w:val="4DD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A6E04"/>
    <w:multiLevelType w:val="multilevel"/>
    <w:tmpl w:val="A3F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414362E9"/>
    <w:multiLevelType w:val="multilevel"/>
    <w:tmpl w:val="ABB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4B02490F"/>
    <w:multiLevelType w:val="multilevel"/>
    <w:tmpl w:val="0DC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632ED"/>
    <w:multiLevelType w:val="multilevel"/>
    <w:tmpl w:val="EA9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B3D6CAF"/>
    <w:multiLevelType w:val="multilevel"/>
    <w:tmpl w:val="6A8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62897EED"/>
    <w:multiLevelType w:val="multilevel"/>
    <w:tmpl w:val="3DD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D62186"/>
    <w:multiLevelType w:val="multilevel"/>
    <w:tmpl w:val="A12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06579"/>
    <w:multiLevelType w:val="multilevel"/>
    <w:tmpl w:val="2CA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37824013">
    <w:abstractNumId w:val="33"/>
  </w:num>
  <w:num w:numId="2" w16cid:durableId="1192038575">
    <w:abstractNumId w:val="15"/>
  </w:num>
  <w:num w:numId="3" w16cid:durableId="344210862">
    <w:abstractNumId w:val="10"/>
  </w:num>
  <w:num w:numId="4" w16cid:durableId="802116650">
    <w:abstractNumId w:val="37"/>
  </w:num>
  <w:num w:numId="5" w16cid:durableId="1161235295">
    <w:abstractNumId w:val="19"/>
  </w:num>
  <w:num w:numId="6" w16cid:durableId="945693961">
    <w:abstractNumId w:val="27"/>
  </w:num>
  <w:num w:numId="7" w16cid:durableId="173152435">
    <w:abstractNumId w:val="30"/>
  </w:num>
  <w:num w:numId="8" w16cid:durableId="1923636617">
    <w:abstractNumId w:val="9"/>
  </w:num>
  <w:num w:numId="9" w16cid:durableId="1492059617">
    <w:abstractNumId w:val="7"/>
  </w:num>
  <w:num w:numId="10" w16cid:durableId="1681272110">
    <w:abstractNumId w:val="6"/>
  </w:num>
  <w:num w:numId="11" w16cid:durableId="1181040923">
    <w:abstractNumId w:val="5"/>
  </w:num>
  <w:num w:numId="12" w16cid:durableId="1729650235">
    <w:abstractNumId w:val="4"/>
  </w:num>
  <w:num w:numId="13" w16cid:durableId="1076904683">
    <w:abstractNumId w:val="8"/>
  </w:num>
  <w:num w:numId="14" w16cid:durableId="347606639">
    <w:abstractNumId w:val="3"/>
  </w:num>
  <w:num w:numId="15" w16cid:durableId="243689805">
    <w:abstractNumId w:val="2"/>
  </w:num>
  <w:num w:numId="16" w16cid:durableId="1990205852">
    <w:abstractNumId w:val="1"/>
  </w:num>
  <w:num w:numId="17" w16cid:durableId="1506633552">
    <w:abstractNumId w:val="0"/>
  </w:num>
  <w:num w:numId="18" w16cid:durableId="1521816216">
    <w:abstractNumId w:val="21"/>
  </w:num>
  <w:num w:numId="19" w16cid:durableId="1037510857">
    <w:abstractNumId w:val="23"/>
  </w:num>
  <w:num w:numId="20" w16cid:durableId="1210846014">
    <w:abstractNumId w:val="35"/>
  </w:num>
  <w:num w:numId="21" w16cid:durableId="1041636028">
    <w:abstractNumId w:val="29"/>
  </w:num>
  <w:num w:numId="22" w16cid:durableId="891962431">
    <w:abstractNumId w:val="14"/>
  </w:num>
  <w:num w:numId="23" w16cid:durableId="1749421990">
    <w:abstractNumId w:val="40"/>
  </w:num>
  <w:num w:numId="24" w16cid:durableId="1530296943">
    <w:abstractNumId w:val="38"/>
  </w:num>
  <w:num w:numId="25" w16cid:durableId="685179443">
    <w:abstractNumId w:val="25"/>
  </w:num>
  <w:num w:numId="26" w16cid:durableId="1972206947">
    <w:abstractNumId w:val="12"/>
  </w:num>
  <w:num w:numId="27" w16cid:durableId="1778602340">
    <w:abstractNumId w:val="17"/>
  </w:num>
  <w:num w:numId="28" w16cid:durableId="1394038699">
    <w:abstractNumId w:val="28"/>
  </w:num>
  <w:num w:numId="29" w16cid:durableId="1610313833">
    <w:abstractNumId w:val="11"/>
  </w:num>
  <w:num w:numId="30" w16cid:durableId="1088576530">
    <w:abstractNumId w:val="31"/>
  </w:num>
  <w:num w:numId="31" w16cid:durableId="961959147">
    <w:abstractNumId w:val="36"/>
  </w:num>
  <w:num w:numId="32" w16cid:durableId="1944652218">
    <w:abstractNumId w:val="39"/>
  </w:num>
  <w:num w:numId="33" w16cid:durableId="1043402748">
    <w:abstractNumId w:val="34"/>
  </w:num>
  <w:num w:numId="34" w16cid:durableId="152140771">
    <w:abstractNumId w:val="22"/>
  </w:num>
  <w:num w:numId="35" w16cid:durableId="1042559974">
    <w:abstractNumId w:val="16"/>
  </w:num>
  <w:num w:numId="36" w16cid:durableId="991786642">
    <w:abstractNumId w:val="24"/>
  </w:num>
  <w:num w:numId="37" w16cid:durableId="1001128883">
    <w:abstractNumId w:val="13"/>
  </w:num>
  <w:num w:numId="38" w16cid:durableId="1116830592">
    <w:abstractNumId w:val="18"/>
  </w:num>
  <w:num w:numId="39" w16cid:durableId="2008441957">
    <w:abstractNumId w:val="26"/>
  </w:num>
  <w:num w:numId="40" w16cid:durableId="1333414587">
    <w:abstractNumId w:val="32"/>
  </w:num>
  <w:num w:numId="41" w16cid:durableId="10787469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BD"/>
    <w:rsid w:val="000D1AD6"/>
    <w:rsid w:val="00214862"/>
    <w:rsid w:val="00645252"/>
    <w:rsid w:val="006D3D74"/>
    <w:rsid w:val="00746CBD"/>
    <w:rsid w:val="0083569A"/>
    <w:rsid w:val="00963CF7"/>
    <w:rsid w:val="00A9204E"/>
    <w:rsid w:val="00DA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7B3F"/>
  <w15:chartTrackingRefBased/>
  <w15:docId w15:val="{6AF6E8ED-56A4-4784-B0FA-EFC9D68F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963CF7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0D1AD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D1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ir\AppData\Local\Microsoft\Office\16.0\DTS\en-IN%7b38D41E8F-443B-4703-9CF0-4B003C4ADD25%7d\%7bB19F7383-95BF-4919-B82B-36971B603CE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{B19F7383-95BF-4919-B82B-36971B603CEC}tf02786999_win32</Template>
  <TotalTime>32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</dc:creator>
  <cp:keywords/>
  <dc:description/>
  <cp:lastModifiedBy>Shri Raksha</cp:lastModifiedBy>
  <cp:revision>1</cp:revision>
  <dcterms:created xsi:type="dcterms:W3CDTF">2026-01-18T11:31:00Z</dcterms:created>
  <dcterms:modified xsi:type="dcterms:W3CDTF">2026-01-18T12:03:00Z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9050b9d1-92bf-4bbb-b79e-6b732396f5a2</vt:lpwstr>
  </property>
</Properties>
</file>